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AB0FF0" w14:textId="77777777" w:rsidR="00F7772F" w:rsidRDefault="00000000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bookmarkStart w:id="0" w:name="personal_information-info-name"/>
      <w:r>
        <w:rPr>
          <w:sz w:val="32"/>
          <w:szCs w:val="32"/>
        </w:rPr>
        <w:t>Aidan Seth</w:t>
      </w:r>
      <w:bookmarkEnd w:id="0"/>
    </w:p>
    <w:p w14:paraId="3279C601" w14:textId="294062AF" w:rsidR="00F7772F" w:rsidRDefault="00000000" w:rsidP="00806814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bookmarkStart w:id="1" w:name="personal_information-info-address"/>
      <w:r>
        <w:rPr>
          <w:sz w:val="22"/>
          <w:szCs w:val="22"/>
        </w:rPr>
        <w:t xml:space="preserve">Belle Mead, NJ, </w:t>
      </w:r>
      <w:bookmarkStart w:id="2" w:name="personal_information-info-phone"/>
      <w:bookmarkEnd w:id="1"/>
      <w:r w:rsidR="00806814">
        <w:rPr>
          <w:sz w:val="22"/>
          <w:szCs w:val="22"/>
        </w:rPr>
        <w:t>08544 |</w:t>
      </w:r>
      <w:r w:rsidR="00806814">
        <w:rPr>
          <w:rStyle w:val="fs14"/>
          <w:color w:val="000000"/>
          <w:sz w:val="22"/>
          <w:szCs w:val="22"/>
        </w:rPr>
        <w:t xml:space="preserve"> (</w:t>
      </w:r>
      <w:r>
        <w:rPr>
          <w:sz w:val="22"/>
          <w:szCs w:val="22"/>
        </w:rPr>
        <w:t>804) 332</w:t>
      </w:r>
      <w:r>
        <w:rPr>
          <w:sz w:val="22"/>
          <w:szCs w:val="22"/>
        </w:rPr>
        <w:noBreakHyphen/>
        <w:t>7451 </w:t>
      </w:r>
      <w:r>
        <w:rPr>
          <w:rStyle w:val="fs14"/>
          <w:color w:val="000000"/>
          <w:sz w:val="22"/>
          <w:szCs w:val="22"/>
        </w:rPr>
        <w:t>| </w:t>
      </w:r>
      <w:bookmarkEnd w:id="2"/>
      <w:r>
        <w:fldChar w:fldCharType="begin"/>
      </w:r>
      <w:r>
        <w:instrText>HYPERLINK "mailto:asr262@scarletmail.rutgers.edu"</w:instrText>
      </w:r>
      <w:r>
        <w:fldChar w:fldCharType="separate"/>
      </w:r>
      <w:bookmarkStart w:id="3" w:name="personal_information-info-email"/>
      <w:r>
        <w:rPr>
          <w:color w:val="000000"/>
          <w:sz w:val="22"/>
          <w:szCs w:val="22"/>
        </w:rPr>
        <w:t>asr262@scarletmail.rutgers.edu</w:t>
      </w:r>
      <w:r>
        <w:fldChar w:fldCharType="end"/>
      </w:r>
      <w:bookmarkEnd w:id="3"/>
    </w:p>
    <w:p w14:paraId="04ADD81A" w14:textId="71B73C42" w:rsidR="00F7772F" w:rsidRDefault="00F7772F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</w:p>
    <w:p w14:paraId="1C4818B7" w14:textId="77777777" w:rsidR="00F7772F" w:rsidRDefault="00F7772F">
      <w:pPr>
        <w:rPr>
          <w:sz w:val="22"/>
          <w:szCs w:val="22"/>
        </w:rPr>
      </w:pPr>
    </w:p>
    <w:p w14:paraId="14E8F1F6" w14:textId="77777777" w:rsidR="00F7772F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4" w:name="895298198755758"/>
      <w:r>
        <w:rPr>
          <w:b/>
          <w:bCs/>
          <w:caps/>
          <w:sz w:val="22"/>
          <w:szCs w:val="22"/>
        </w:rPr>
        <w:t>education</w:t>
      </w:r>
      <w:bookmarkEnd w:id="4"/>
    </w:p>
    <w:p w14:paraId="479716CD" w14:textId="77777777" w:rsidR="00F7772F" w:rsidRDefault="00000000">
      <w:pPr>
        <w:spacing w:line="220" w:lineRule="atLeast"/>
        <w:rPr>
          <w:sz w:val="22"/>
          <w:szCs w:val="22"/>
        </w:rPr>
      </w:pPr>
      <w:bookmarkStart w:id="5" w:name="div_581904187930368"/>
      <w:r>
        <w:rPr>
          <w:sz w:val="22"/>
          <w:szCs w:val="22"/>
        </w:rPr>
        <w:t>RUTGERS BUSINESS SCHOOL</w:t>
      </w:r>
    </w:p>
    <w:p w14:paraId="0A52854D" w14:textId="77777777" w:rsidR="00F7772F" w:rsidRDefault="00000000">
      <w:pPr>
        <w:tabs>
          <w:tab w:val="right" w:pos="996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sz w:val="22"/>
          <w:szCs w:val="22"/>
        </w:rPr>
        <w:t>Rutgers, The State University of New Jersey</w:t>
      </w:r>
      <w:bookmarkEnd w:id="5"/>
      <w:r>
        <w:rPr>
          <w:rStyle w:val="fs14fw6"/>
          <w:b/>
          <w:bCs/>
          <w:sz w:val="22"/>
          <w:szCs w:val="22"/>
        </w:rPr>
        <w:tab/>
      </w:r>
      <w:bookmarkStart w:id="6" w:name="div_581904187930371"/>
    </w:p>
    <w:p w14:paraId="1AD091BF" w14:textId="77777777" w:rsidR="00F7772F" w:rsidRDefault="00000000">
      <w:pPr>
        <w:spacing w:line="220" w:lineRule="atLeast"/>
        <w:rPr>
          <w:rStyle w:val="fs14fw6overflow-hidden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New Brunswick, NJ</w:t>
      </w:r>
      <w:bookmarkEnd w:id="6"/>
    </w:p>
    <w:p w14:paraId="4E741DC2" w14:textId="77777777" w:rsidR="00F7772F" w:rsidRDefault="00000000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bookmarkStart w:id="7" w:name="div_581904187930370"/>
      <w:r>
        <w:rPr>
          <w:rStyle w:val="fs14fw4fsioverflow-hidden"/>
          <w:i/>
          <w:iCs/>
          <w:sz w:val="22"/>
          <w:szCs w:val="22"/>
        </w:rPr>
        <w:t>Bachelor of Science, Finance and Supply Chain Management</w:t>
      </w:r>
      <w:bookmarkEnd w:id="7"/>
      <w:r>
        <w:rPr>
          <w:rStyle w:val="fs14fw4text-right"/>
          <w:i/>
          <w:iCs/>
          <w:sz w:val="22"/>
          <w:szCs w:val="22"/>
        </w:rPr>
        <w:tab/>
      </w:r>
      <w:bookmarkStart w:id="8" w:name="div_581904187930369"/>
      <w:r>
        <w:rPr>
          <w:rStyle w:val="fs14fw4text-rightoverflow-hidden"/>
          <w:sz w:val="22"/>
          <w:szCs w:val="22"/>
        </w:rPr>
        <w:t>May 2029</w:t>
      </w:r>
      <w:bookmarkEnd w:id="8"/>
    </w:p>
    <w:p w14:paraId="57A67F5B" w14:textId="77777777" w:rsidR="00F7772F" w:rsidRDefault="00000000">
      <w:pPr>
        <w:numPr>
          <w:ilvl w:val="0"/>
          <w:numId w:val="1"/>
        </w:numPr>
        <w:spacing w:line="220" w:lineRule="atLeast"/>
        <w:ind w:left="375" w:hanging="366"/>
        <w:rPr>
          <w:sz w:val="22"/>
          <w:szCs w:val="22"/>
        </w:rPr>
      </w:pPr>
      <w:bookmarkStart w:id="9" w:name="div_581904187930372"/>
      <w:r>
        <w:rPr>
          <w:sz w:val="22"/>
          <w:szCs w:val="22"/>
        </w:rPr>
        <w:t>GPA: 3.76 / 4.00</w:t>
      </w:r>
      <w:bookmarkEnd w:id="9"/>
    </w:p>
    <w:p w14:paraId="2970A4C5" w14:textId="77777777" w:rsidR="00F7772F" w:rsidRDefault="00000000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616DE3D2" w14:textId="77777777" w:rsidR="00F7772F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10" w:name="518041022911585"/>
      <w:r>
        <w:rPr>
          <w:b/>
          <w:bCs/>
          <w:caps/>
          <w:sz w:val="22"/>
          <w:szCs w:val="22"/>
        </w:rPr>
        <w:t>relevant coursework</w:t>
      </w:r>
      <w:bookmarkEnd w:id="10"/>
    </w:p>
    <w:p w14:paraId="6657E1DA" w14:textId="518C731B" w:rsidR="00F7772F" w:rsidRPr="00806814" w:rsidRDefault="00000000" w:rsidP="00806814">
      <w:pPr>
        <w:numPr>
          <w:ilvl w:val="0"/>
          <w:numId w:val="2"/>
        </w:numPr>
        <w:spacing w:line="220" w:lineRule="atLeast"/>
        <w:ind w:left="375" w:hanging="366"/>
        <w:rPr>
          <w:sz w:val="22"/>
          <w:szCs w:val="22"/>
        </w:rPr>
      </w:pPr>
      <w:bookmarkStart w:id="11" w:name="div_518041022911586"/>
      <w:r>
        <w:rPr>
          <w:sz w:val="22"/>
          <w:szCs w:val="22"/>
        </w:rPr>
        <w:t>Computer Applications for Business</w:t>
      </w:r>
      <w:bookmarkStart w:id="12" w:name="div_87513605704469"/>
      <w:bookmarkEnd w:id="11"/>
      <w:r w:rsidR="00806814">
        <w:rPr>
          <w:sz w:val="22"/>
          <w:szCs w:val="22"/>
        </w:rPr>
        <w:t xml:space="preserve">, </w:t>
      </w:r>
      <w:r w:rsidRPr="00806814">
        <w:rPr>
          <w:sz w:val="22"/>
          <w:szCs w:val="22"/>
        </w:rPr>
        <w:t>Introduction to Supply Chain</w:t>
      </w:r>
      <w:bookmarkStart w:id="13" w:name="div_676737768235538"/>
      <w:bookmarkEnd w:id="12"/>
      <w:r w:rsidR="00806814">
        <w:rPr>
          <w:sz w:val="22"/>
          <w:szCs w:val="22"/>
        </w:rPr>
        <w:t xml:space="preserve">, </w:t>
      </w:r>
      <w:r w:rsidRPr="00806814">
        <w:rPr>
          <w:sz w:val="22"/>
          <w:szCs w:val="22"/>
        </w:rPr>
        <w:t>Introduction to Financial Accounting</w:t>
      </w:r>
      <w:bookmarkEnd w:id="13"/>
      <w:r w:rsidRPr="00806814">
        <w:rPr>
          <w:sz w:val="22"/>
          <w:szCs w:val="22"/>
        </w:rPr>
        <w:t> </w:t>
      </w:r>
    </w:p>
    <w:p w14:paraId="54804FD2" w14:textId="77777777" w:rsidR="00F7772F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14" w:name="675678233303744"/>
      <w:r>
        <w:rPr>
          <w:b/>
          <w:bCs/>
          <w:caps/>
          <w:sz w:val="22"/>
          <w:szCs w:val="22"/>
        </w:rPr>
        <w:t>work &amp; leadership experience</w:t>
      </w:r>
      <w:bookmarkEnd w:id="14"/>
    </w:p>
    <w:p w14:paraId="59830D25" w14:textId="77777777" w:rsidR="00F7772F" w:rsidRDefault="00000000">
      <w:pPr>
        <w:tabs>
          <w:tab w:val="right" w:pos="9960"/>
        </w:tabs>
        <w:spacing w:line="220" w:lineRule="atLeast"/>
        <w:rPr>
          <w:rStyle w:val="fs14fw6"/>
          <w:b/>
          <w:bCs/>
          <w:sz w:val="22"/>
          <w:szCs w:val="22"/>
        </w:rPr>
      </w:pPr>
      <w:bookmarkStart w:id="15" w:name="div_470275000760971"/>
      <w:r>
        <w:rPr>
          <w:rStyle w:val="fs14fw6overflow-hidden"/>
          <w:b/>
          <w:bCs/>
          <w:sz w:val="22"/>
          <w:szCs w:val="22"/>
        </w:rPr>
        <w:t>Project Destined</w:t>
      </w:r>
      <w:bookmarkEnd w:id="15"/>
      <w:r>
        <w:rPr>
          <w:rStyle w:val="fs14fw6"/>
          <w:b/>
          <w:bCs/>
          <w:sz w:val="22"/>
          <w:szCs w:val="22"/>
        </w:rPr>
        <w:tab/>
      </w:r>
      <w:bookmarkStart w:id="16" w:name="div_470275000760974"/>
      <w:r>
        <w:rPr>
          <w:rStyle w:val="fs14fw6overflow-hidden"/>
          <w:b/>
          <w:bCs/>
          <w:sz w:val="22"/>
          <w:szCs w:val="22"/>
        </w:rPr>
        <w:t>Virtual</w:t>
      </w:r>
      <w:bookmarkEnd w:id="16"/>
    </w:p>
    <w:p w14:paraId="139C26D3" w14:textId="77777777" w:rsidR="00F7772F" w:rsidRDefault="00000000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bookmarkStart w:id="17" w:name="div_470275000760975"/>
      <w:r>
        <w:rPr>
          <w:rStyle w:val="fs14fw4fsi"/>
          <w:i/>
          <w:iCs/>
          <w:sz w:val="22"/>
          <w:szCs w:val="22"/>
        </w:rPr>
        <w:t>Real Estate Private Equity Virtual Intern</w:t>
      </w:r>
      <w:bookmarkEnd w:id="17"/>
      <w:r>
        <w:rPr>
          <w:rStyle w:val="fs14fw4fsiundefinedtdn"/>
          <w:i/>
          <w:iCs/>
          <w:sz w:val="22"/>
          <w:szCs w:val="22"/>
        </w:rPr>
        <w:t xml:space="preserve">, </w:t>
      </w:r>
      <w:bookmarkStart w:id="18" w:name="div_470275000760976"/>
      <w:r>
        <w:rPr>
          <w:rStyle w:val="fs14fw4fsi"/>
          <w:i/>
          <w:iCs/>
          <w:sz w:val="22"/>
          <w:szCs w:val="22"/>
        </w:rPr>
        <w:t>Private Equity</w:t>
      </w:r>
      <w:bookmarkEnd w:id="18"/>
      <w:r>
        <w:rPr>
          <w:rStyle w:val="fs14fw4text-right"/>
          <w:i/>
          <w:iCs/>
          <w:sz w:val="22"/>
          <w:szCs w:val="22"/>
        </w:rPr>
        <w:tab/>
      </w:r>
      <w:bookmarkStart w:id="19" w:name="div_470275000760973"/>
      <w:r>
        <w:rPr>
          <w:rStyle w:val="fs14fw4text-right"/>
          <w:sz w:val="22"/>
          <w:szCs w:val="22"/>
        </w:rPr>
        <w:t>Jul 2026 - Aug 2026</w:t>
      </w:r>
      <w:bookmarkEnd w:id="19"/>
    </w:p>
    <w:p w14:paraId="688A3315" w14:textId="77777777" w:rsidR="00F7772F" w:rsidRDefault="00000000">
      <w:pPr>
        <w:numPr>
          <w:ilvl w:val="0"/>
          <w:numId w:val="3"/>
        </w:numPr>
        <w:spacing w:line="220" w:lineRule="atLeast"/>
        <w:ind w:left="375" w:hanging="366"/>
        <w:rPr>
          <w:sz w:val="22"/>
          <w:szCs w:val="22"/>
        </w:rPr>
      </w:pPr>
      <w:bookmarkStart w:id="20" w:name="div_470275000760977"/>
      <w:r>
        <w:rPr>
          <w:sz w:val="22"/>
          <w:szCs w:val="22"/>
        </w:rPr>
        <w:t>Analyzed real estate investment opportunities through financial projections, property valuation, and investment return analysis as part of a competitive 5-week private equity program</w:t>
      </w:r>
      <w:bookmarkEnd w:id="20"/>
    </w:p>
    <w:p w14:paraId="18D6A2F2" w14:textId="77777777" w:rsidR="00F7772F" w:rsidRDefault="00000000">
      <w:pPr>
        <w:numPr>
          <w:ilvl w:val="0"/>
          <w:numId w:val="3"/>
        </w:numPr>
        <w:spacing w:line="220" w:lineRule="atLeast"/>
        <w:ind w:left="375" w:hanging="366"/>
        <w:rPr>
          <w:sz w:val="22"/>
          <w:szCs w:val="22"/>
        </w:rPr>
      </w:pPr>
      <w:bookmarkStart w:id="21" w:name="div_839676478556962"/>
      <w:r>
        <w:rPr>
          <w:sz w:val="22"/>
          <w:szCs w:val="22"/>
        </w:rPr>
        <w:t>Developed skills in financial modeling, capital raising, investment analysis, and presenting investment theses through training led by real estate private equity professionals</w:t>
      </w:r>
      <w:bookmarkEnd w:id="21"/>
    </w:p>
    <w:p w14:paraId="7D35CA1E" w14:textId="77777777" w:rsidR="00F7772F" w:rsidRDefault="00000000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1397E78C" w14:textId="77777777" w:rsidR="00F7772F" w:rsidRDefault="00000000">
      <w:pPr>
        <w:tabs>
          <w:tab w:val="right" w:pos="9960"/>
        </w:tabs>
        <w:spacing w:line="220" w:lineRule="atLeast"/>
        <w:rPr>
          <w:rStyle w:val="fs14fw6"/>
          <w:b/>
          <w:bCs/>
          <w:sz w:val="22"/>
          <w:szCs w:val="22"/>
        </w:rPr>
      </w:pPr>
      <w:bookmarkStart w:id="22" w:name="div_339595217300383"/>
      <w:r>
        <w:rPr>
          <w:rStyle w:val="fs14fw6overflow-hidden"/>
          <w:b/>
          <w:bCs/>
          <w:sz w:val="22"/>
          <w:szCs w:val="22"/>
        </w:rPr>
        <w:t>Harris Teeter</w:t>
      </w:r>
      <w:bookmarkEnd w:id="22"/>
      <w:r>
        <w:rPr>
          <w:rStyle w:val="fs14fw6"/>
          <w:b/>
          <w:bCs/>
          <w:sz w:val="22"/>
          <w:szCs w:val="22"/>
        </w:rPr>
        <w:tab/>
      </w:r>
      <w:bookmarkStart w:id="23" w:name="div_339595217300387"/>
      <w:r>
        <w:rPr>
          <w:rStyle w:val="fs14fw6overflow-hidden"/>
          <w:b/>
          <w:bCs/>
          <w:sz w:val="22"/>
          <w:szCs w:val="22"/>
        </w:rPr>
        <w:t>Chantilly, VA</w:t>
      </w:r>
      <w:bookmarkEnd w:id="23"/>
    </w:p>
    <w:p w14:paraId="459AA912" w14:textId="77777777" w:rsidR="00F7772F" w:rsidRDefault="00000000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bookmarkStart w:id="24" w:name="div_339595217300388"/>
      <w:r>
        <w:rPr>
          <w:rStyle w:val="fs14fw4fsi"/>
          <w:i/>
          <w:iCs/>
          <w:sz w:val="22"/>
          <w:szCs w:val="22"/>
        </w:rPr>
        <w:t>Customer Service Associate</w:t>
      </w:r>
      <w:bookmarkEnd w:id="24"/>
      <w:r>
        <w:rPr>
          <w:rStyle w:val="fs14fw4fsiundefinedtdn"/>
          <w:i/>
          <w:iCs/>
          <w:sz w:val="22"/>
          <w:szCs w:val="22"/>
        </w:rPr>
        <w:t xml:space="preserve">, </w:t>
      </w:r>
      <w:bookmarkStart w:id="25" w:name="div_339595217300389"/>
      <w:r>
        <w:rPr>
          <w:rStyle w:val="fs14fw4fsi"/>
          <w:i/>
          <w:iCs/>
          <w:sz w:val="22"/>
          <w:szCs w:val="22"/>
        </w:rPr>
        <w:t>Customer Service</w:t>
      </w:r>
      <w:bookmarkEnd w:id="25"/>
      <w:r>
        <w:rPr>
          <w:rStyle w:val="fs14fw4text-right"/>
          <w:i/>
          <w:iCs/>
          <w:sz w:val="22"/>
          <w:szCs w:val="22"/>
        </w:rPr>
        <w:tab/>
      </w:r>
      <w:bookmarkStart w:id="26" w:name="div_339595217300385"/>
      <w:r>
        <w:rPr>
          <w:rStyle w:val="fs14fw4text-right"/>
          <w:sz w:val="22"/>
          <w:szCs w:val="22"/>
        </w:rPr>
        <w:t>Dec 2023 - Jul 2024</w:t>
      </w:r>
      <w:bookmarkEnd w:id="26"/>
    </w:p>
    <w:p w14:paraId="5954EEC1" w14:textId="77777777" w:rsidR="00F7772F" w:rsidRDefault="00000000">
      <w:pPr>
        <w:numPr>
          <w:ilvl w:val="0"/>
          <w:numId w:val="4"/>
        </w:numPr>
        <w:spacing w:line="220" w:lineRule="atLeast"/>
        <w:ind w:left="375" w:hanging="366"/>
        <w:rPr>
          <w:sz w:val="22"/>
          <w:szCs w:val="22"/>
        </w:rPr>
      </w:pPr>
      <w:bookmarkStart w:id="27" w:name="div_339595217300390"/>
      <w:r>
        <w:rPr>
          <w:sz w:val="22"/>
          <w:szCs w:val="22"/>
        </w:rPr>
        <w:t>Handled cash, card, and digital payments using point-of-sale systems with consistent accuracy while delivering efficient, friendly customer service during high-volume periods</w:t>
      </w:r>
      <w:bookmarkEnd w:id="27"/>
    </w:p>
    <w:p w14:paraId="2A584C70" w14:textId="77777777" w:rsidR="00F7772F" w:rsidRDefault="00000000">
      <w:pPr>
        <w:numPr>
          <w:ilvl w:val="0"/>
          <w:numId w:val="4"/>
        </w:numPr>
        <w:spacing w:line="220" w:lineRule="atLeast"/>
        <w:ind w:left="375" w:hanging="366"/>
        <w:rPr>
          <w:sz w:val="22"/>
          <w:szCs w:val="22"/>
        </w:rPr>
      </w:pPr>
      <w:bookmarkStart w:id="28" w:name="div_241743947857723"/>
      <w:r>
        <w:rPr>
          <w:sz w:val="22"/>
          <w:szCs w:val="22"/>
        </w:rPr>
        <w:t>Collaborated with a team of 5–8 associates to meet service goals during high-traffic periods, serving 50+ customers per shift efficiently</w:t>
      </w:r>
      <w:bookmarkEnd w:id="28"/>
    </w:p>
    <w:p w14:paraId="187934DD" w14:textId="77777777" w:rsidR="00F7772F" w:rsidRDefault="00000000">
      <w:pPr>
        <w:numPr>
          <w:ilvl w:val="0"/>
          <w:numId w:val="4"/>
        </w:numPr>
        <w:spacing w:line="220" w:lineRule="atLeast"/>
        <w:ind w:left="375" w:hanging="366"/>
        <w:rPr>
          <w:sz w:val="22"/>
          <w:szCs w:val="22"/>
        </w:rPr>
      </w:pPr>
      <w:bookmarkStart w:id="29" w:name="div_817755465135812"/>
      <w:r>
        <w:rPr>
          <w:sz w:val="22"/>
          <w:szCs w:val="22"/>
        </w:rPr>
        <w:t>Processed cash and electronic payments totaling hundreds of dollars per shift, maintaining accuracy and strict adherence to company procedures</w:t>
      </w:r>
      <w:bookmarkEnd w:id="29"/>
    </w:p>
    <w:p w14:paraId="7CEDC365" w14:textId="77777777" w:rsidR="00F7772F" w:rsidRDefault="00000000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486DF3F9" w14:textId="77777777" w:rsidR="00F7772F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30" w:name="893466053477761"/>
      <w:r>
        <w:rPr>
          <w:b/>
          <w:bCs/>
          <w:caps/>
          <w:sz w:val="22"/>
          <w:szCs w:val="22"/>
        </w:rPr>
        <w:t>project experience</w:t>
      </w:r>
      <w:bookmarkEnd w:id="30"/>
    </w:p>
    <w:p w14:paraId="3D358215" w14:textId="77777777" w:rsidR="00F7772F" w:rsidRDefault="00000000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bookmarkStart w:id="31" w:name="div_893466053477762"/>
      <w:r>
        <w:rPr>
          <w:rStyle w:val="fs14fw4overflow-hidden"/>
          <w:sz w:val="22"/>
          <w:szCs w:val="22"/>
        </w:rPr>
        <w:t>Textbook Project, Lead Manager</w:t>
      </w:r>
      <w:bookmarkEnd w:id="31"/>
      <w:r>
        <w:rPr>
          <w:rStyle w:val="fs14fw4text-right"/>
          <w:sz w:val="22"/>
          <w:szCs w:val="22"/>
        </w:rPr>
        <w:tab/>
      </w:r>
      <w:bookmarkStart w:id="32" w:name="div_893466053477763"/>
      <w:r>
        <w:rPr>
          <w:rStyle w:val="fs14fw4text-rightoverflow-hidden"/>
          <w:sz w:val="22"/>
          <w:szCs w:val="22"/>
        </w:rPr>
        <w:t>Apr 2024 - Jun 2024</w:t>
      </w:r>
      <w:bookmarkEnd w:id="32"/>
    </w:p>
    <w:p w14:paraId="48CC2550" w14:textId="77777777" w:rsidR="00F7772F" w:rsidRDefault="00000000">
      <w:pPr>
        <w:numPr>
          <w:ilvl w:val="0"/>
          <w:numId w:val="5"/>
        </w:numPr>
        <w:spacing w:line="220" w:lineRule="atLeast"/>
        <w:ind w:left="375" w:hanging="366"/>
        <w:rPr>
          <w:sz w:val="22"/>
          <w:szCs w:val="22"/>
        </w:rPr>
      </w:pPr>
      <w:bookmarkStart w:id="33" w:name="div_893466053477766"/>
      <w:r>
        <w:rPr>
          <w:sz w:val="22"/>
          <w:szCs w:val="22"/>
        </w:rPr>
        <w:t>Managed procurement of new textbooks and coordinated disposal of 3,000+ outdated volumes, streamlining inventory accuracy and storage efficiency</w:t>
      </w:r>
      <w:bookmarkEnd w:id="33"/>
    </w:p>
    <w:p w14:paraId="5AC0450E" w14:textId="77777777" w:rsidR="00F7772F" w:rsidRDefault="00000000">
      <w:pPr>
        <w:numPr>
          <w:ilvl w:val="0"/>
          <w:numId w:val="5"/>
        </w:numPr>
        <w:spacing w:line="220" w:lineRule="atLeast"/>
        <w:ind w:left="375" w:hanging="366"/>
        <w:rPr>
          <w:sz w:val="22"/>
          <w:szCs w:val="22"/>
        </w:rPr>
      </w:pPr>
      <w:bookmarkStart w:id="34" w:name="div_316842042702133"/>
      <w:r>
        <w:rPr>
          <w:sz w:val="22"/>
          <w:szCs w:val="22"/>
        </w:rPr>
        <w:t>Coordinated collection, sorting, and distribution of textbooks to improve organization and accessibility</w:t>
      </w:r>
      <w:bookmarkEnd w:id="34"/>
    </w:p>
    <w:p w14:paraId="1D25FF82" w14:textId="77777777" w:rsidR="00F7772F" w:rsidRDefault="00000000">
      <w:pPr>
        <w:numPr>
          <w:ilvl w:val="0"/>
          <w:numId w:val="5"/>
        </w:numPr>
        <w:spacing w:line="220" w:lineRule="atLeast"/>
        <w:ind w:left="375" w:hanging="366"/>
        <w:rPr>
          <w:sz w:val="22"/>
          <w:szCs w:val="22"/>
        </w:rPr>
      </w:pPr>
      <w:bookmarkStart w:id="35" w:name="div_723452665874754"/>
      <w:r>
        <w:rPr>
          <w:sz w:val="22"/>
          <w:szCs w:val="22"/>
        </w:rPr>
        <w:t>Organized project logistics and managed with school staff to ensure timely completion of textbook replacement and disposal</w:t>
      </w:r>
      <w:bookmarkEnd w:id="35"/>
    </w:p>
    <w:p w14:paraId="55C7D466" w14:textId="77777777" w:rsidR="00F7772F" w:rsidRDefault="00000000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6E2C3367" w14:textId="77777777" w:rsidR="00F7772F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36" w:name="369865783295481"/>
      <w:r>
        <w:rPr>
          <w:b/>
          <w:bCs/>
          <w:caps/>
          <w:sz w:val="22"/>
          <w:szCs w:val="22"/>
        </w:rPr>
        <w:t>campus involvement</w:t>
      </w:r>
      <w:bookmarkEnd w:id="36"/>
    </w:p>
    <w:p w14:paraId="30BCFB44" w14:textId="77777777" w:rsidR="00F7772F" w:rsidRDefault="00000000">
      <w:pPr>
        <w:numPr>
          <w:ilvl w:val="0"/>
          <w:numId w:val="6"/>
        </w:numPr>
        <w:spacing w:line="220" w:lineRule="atLeast"/>
        <w:ind w:left="375" w:hanging="366"/>
        <w:rPr>
          <w:sz w:val="22"/>
          <w:szCs w:val="22"/>
        </w:rPr>
      </w:pPr>
      <w:bookmarkStart w:id="37" w:name="div_369865783295482"/>
      <w:r>
        <w:rPr>
          <w:sz w:val="22"/>
          <w:szCs w:val="22"/>
        </w:rPr>
        <w:t>Member: Little Investment Bankers of Rutgers, Rutgers Supply Chain Association, Rutgers Business Association of Supply Chain Expertise and Rutgers Venture Capital Club</w:t>
      </w:r>
      <w:bookmarkEnd w:id="37"/>
    </w:p>
    <w:p w14:paraId="5D003B7D" w14:textId="77777777" w:rsidR="00F7772F" w:rsidRDefault="00000000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6CF717CE" w14:textId="77777777" w:rsidR="00F7772F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38" w:name="1049550142148955"/>
      <w:r>
        <w:rPr>
          <w:b/>
          <w:bCs/>
          <w:caps/>
          <w:sz w:val="22"/>
          <w:szCs w:val="22"/>
        </w:rPr>
        <w:t>skills</w:t>
      </w:r>
      <w:bookmarkEnd w:id="38"/>
    </w:p>
    <w:p w14:paraId="5E591B2B" w14:textId="77777777" w:rsidR="00F7772F" w:rsidRDefault="00000000">
      <w:pPr>
        <w:numPr>
          <w:ilvl w:val="0"/>
          <w:numId w:val="7"/>
        </w:numPr>
        <w:spacing w:line="220" w:lineRule="atLeast"/>
        <w:ind w:left="375" w:hanging="366"/>
        <w:rPr>
          <w:sz w:val="22"/>
          <w:szCs w:val="22"/>
        </w:rPr>
      </w:pPr>
      <w:bookmarkStart w:id="39" w:name="div_581904189930368"/>
      <w:r>
        <w:rPr>
          <w:sz w:val="22"/>
          <w:szCs w:val="22"/>
        </w:rPr>
        <w:t>Inventory management, Resource coordination, Data organization, Customer service and interpersonal skills, Proficient with excel, Leadership and team coordination Organization and time management</w:t>
      </w:r>
      <w:bookmarkEnd w:id="39"/>
    </w:p>
    <w:sectPr w:rsidR="00F7772F" w:rsidSect="00806814">
      <w:pgSz w:w="12225" w:h="15810"/>
      <w:pgMar w:top="720" w:right="720" w:bottom="720" w:left="72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CA84AA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8EB2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721B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94A0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304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C61E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F6C5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0E64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F413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19E1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086E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568B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72BB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388C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C0A0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3ADE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0891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A89D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F640C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D64E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5C77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30EF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6CB3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CE14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F02B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3A09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C647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A3240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443E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6A07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F2B4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60C0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14AC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5834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4489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F23B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F3EB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928E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2099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F616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2E96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E4B1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02CC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048B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78B0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B7CC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403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A8FB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2858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2CB7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BE17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5694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0229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C870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E801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E035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CCB4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FC97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D07B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5414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440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84DC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64AA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32424934">
    <w:abstractNumId w:val="0"/>
  </w:num>
  <w:num w:numId="2" w16cid:durableId="1513032655">
    <w:abstractNumId w:val="1"/>
  </w:num>
  <w:num w:numId="3" w16cid:durableId="166750192">
    <w:abstractNumId w:val="2"/>
  </w:num>
  <w:num w:numId="4" w16cid:durableId="1226528240">
    <w:abstractNumId w:val="3"/>
  </w:num>
  <w:num w:numId="5" w16cid:durableId="472719614">
    <w:abstractNumId w:val="4"/>
  </w:num>
  <w:num w:numId="6" w16cid:durableId="406416702">
    <w:abstractNumId w:val="5"/>
  </w:num>
  <w:num w:numId="7" w16cid:durableId="165977053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72F"/>
    <w:rsid w:val="00806814"/>
    <w:rsid w:val="00CC6CA3"/>
    <w:rsid w:val="00F7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86B0A"/>
  <w15:docId w15:val="{E6F6123C-2A57-DC47-93A2-3B8BFCF5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">
    <w:name w:val="fs14"/>
    <w:basedOn w:val="DefaultParagraphFont"/>
  </w:style>
  <w:style w:type="character" w:customStyle="1" w:styleId="fs15fw6w100white-space-pre-wrapoverflow-hidden">
    <w:name w:val="fs15 fw6 w100 white-space-pre-wrap overflow-hidde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4fsioverflow-hidden">
    <w:name w:val="fs14 fw4 fsi overflow-hidden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text-rightoverflow-hidden">
    <w:name w:val="fs14 fw4 text-right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4fsiundefinedtdn">
    <w:name w:val="fs14 fw4 fsi undefined tdn"/>
    <w:basedOn w:val="DefaultParagraphFont"/>
  </w:style>
  <w:style w:type="character" w:customStyle="1" w:styleId="fs14fw4fsi">
    <w:name w:val="fs14 fw4 fsi"/>
    <w:basedOn w:val="DefaultParagraphFont"/>
  </w:style>
  <w:style w:type="character" w:customStyle="1" w:styleId="fs14fw4overflow-hidden">
    <w:name w:val="fs14 fw4 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Aidan Rwabwogo</cp:lastModifiedBy>
  <cp:revision>1</cp:revision>
  <dcterms:created xsi:type="dcterms:W3CDTF">2026-09-30T17:14:00Z</dcterms:created>
  <dcterms:modified xsi:type="dcterms:W3CDTF">2026-09-30T17:17:00Z</dcterms:modified>
</cp:coreProperties>
</file>